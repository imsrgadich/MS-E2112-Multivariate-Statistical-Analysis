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F59" w:rsidRDefault="00C46F59">
      <w:pPr>
        <w:spacing w:line="200" w:lineRule="exact"/>
      </w:pPr>
    </w:p>
    <w:p w:rsidR="00C46F59" w:rsidRDefault="00B275AD" w:rsidP="00B275AD">
      <w:pPr>
        <w:pStyle w:val="Heading1"/>
        <w:numPr>
          <w:ilvl w:val="0"/>
          <w:numId w:val="0"/>
        </w:numPr>
        <w:ind w:firstLine="720"/>
        <w:jc w:val="center"/>
        <w:rPr>
          <w:b w:val="0"/>
          <w:bCs w:val="0"/>
          <w:spacing w:val="55"/>
          <w:w w:val="98"/>
          <w:sz w:val="30"/>
          <w:szCs w:val="30"/>
        </w:rPr>
      </w:pPr>
      <w:hyperlink r:id="rId7">
        <w:r>
          <w:rPr>
            <w:rStyle w:val="InternetLink"/>
            <w:b w:val="0"/>
            <w:bCs w:val="0"/>
            <w:color w:val="000000"/>
            <w:sz w:val="30"/>
            <w:szCs w:val="30"/>
            <w:u w:val="none"/>
          </w:rPr>
          <w:t>MS-E2112 - Multivariate statistical analysis</w:t>
        </w:r>
      </w:hyperlink>
      <w:r>
        <w:rPr>
          <w:color w:val="000000"/>
          <w:spacing w:val="-10"/>
          <w:sz w:val="30"/>
          <w:szCs w:val="30"/>
        </w:rPr>
        <w:t xml:space="preserve"> </w:t>
      </w:r>
      <w:r>
        <w:rPr>
          <w:b w:val="0"/>
          <w:bCs w:val="0"/>
          <w:sz w:val="30"/>
          <w:szCs w:val="30"/>
        </w:rPr>
        <w:t>–</w:t>
      </w:r>
      <w:r>
        <w:rPr>
          <w:b w:val="0"/>
          <w:bCs w:val="0"/>
          <w:spacing w:val="14"/>
          <w:sz w:val="30"/>
          <w:szCs w:val="30"/>
        </w:rPr>
        <w:t xml:space="preserve"> Home </w:t>
      </w:r>
      <w:r>
        <w:rPr>
          <w:b w:val="0"/>
          <w:bCs w:val="0"/>
          <w:sz w:val="30"/>
          <w:szCs w:val="30"/>
        </w:rPr>
        <w:t>exercise</w:t>
      </w:r>
      <w:r>
        <w:rPr>
          <w:b w:val="0"/>
          <w:bCs w:val="0"/>
          <w:spacing w:val="55"/>
          <w:sz w:val="30"/>
          <w:szCs w:val="30"/>
        </w:rPr>
        <w:t xml:space="preserve"> 3</w:t>
      </w:r>
    </w:p>
    <w:p w:rsidR="00C46F59" w:rsidRDefault="00C46F59">
      <w:pPr>
        <w:spacing w:before="8" w:line="160" w:lineRule="exact"/>
      </w:pPr>
    </w:p>
    <w:p w:rsidR="00C46F59" w:rsidRDefault="00C46F59">
      <w:pPr>
        <w:spacing w:line="200" w:lineRule="exact"/>
      </w:pPr>
    </w:p>
    <w:p w:rsidR="00C46F59" w:rsidRPr="00B275AD" w:rsidRDefault="00B275AD" w:rsidP="00B275AD">
      <w:pPr>
        <w:spacing w:line="660" w:lineRule="auto"/>
        <w:ind w:left="3330" w:right="2590"/>
        <w:jc w:val="center"/>
        <w:rPr>
          <w:w w:val="97"/>
          <w:sz w:val="24"/>
          <w:szCs w:val="24"/>
        </w:rPr>
      </w:pPr>
      <w:r>
        <w:rPr>
          <w:noProof/>
          <w:lang w:val="fi-FI" w:eastAsia="fi-FI"/>
        </w:rPr>
        <w:drawing>
          <wp:anchor distT="0" distB="0" distL="114300" distR="114300" simplePos="0" relativeHeight="251663872" behindDoc="0" locked="0" layoutInCell="1" allowOverlap="1" wp14:anchorId="1EAF01AD" wp14:editId="3AE019CC">
            <wp:simplePos x="0" y="0"/>
            <wp:positionH relativeFrom="column">
              <wp:posOffset>361950</wp:posOffset>
            </wp:positionH>
            <wp:positionV relativeFrom="paragraph">
              <wp:posOffset>880745</wp:posOffset>
            </wp:positionV>
            <wp:extent cx="6061710" cy="8440791"/>
            <wp:effectExtent l="0" t="0" r="0" b="0"/>
            <wp:wrapNone/>
            <wp:docPr id="1" name="Picture 1" descr="\\home.org.aalto.fi\gadichs1\data\Desktop\P3_4\MSA\EX 3\New Doc 6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.org.aalto.fi\gadichs1\data\Desktop\P3_4\MSA\EX 3\New Doc 60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44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Srikanth Gadicherla</w:t>
      </w:r>
      <w:proofErr w:type="gramStart"/>
      <w:r>
        <w:rPr>
          <w:sz w:val="24"/>
          <w:szCs w:val="24"/>
        </w:rPr>
        <w:t xml:space="preserve">, </w:t>
      </w:r>
      <w:r>
        <w:rPr>
          <w:w w:val="101"/>
          <w:sz w:val="24"/>
          <w:szCs w:val="24"/>
        </w:rPr>
        <w:t xml:space="preserve"> 546195</w:t>
      </w:r>
      <w:proofErr w:type="gramEnd"/>
      <w:r>
        <w:rPr>
          <w:w w:val="101"/>
          <w:sz w:val="24"/>
          <w:szCs w:val="24"/>
        </w:rPr>
        <w:t xml:space="preserve">         January</w:t>
      </w:r>
      <w:r>
        <w:rPr>
          <w:sz w:val="24"/>
          <w:szCs w:val="24"/>
        </w:rPr>
        <w:t xml:space="preserve"> 29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2016</w:t>
      </w:r>
    </w:p>
    <w:p w:rsidR="00C46F59" w:rsidRDefault="00C46F59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  <w:bookmarkStart w:id="0" w:name="_GoBack"/>
      <w:r>
        <w:rPr>
          <w:noProof/>
          <w:lang w:val="fi-FI" w:eastAsia="fi-FI"/>
        </w:rPr>
        <w:drawing>
          <wp:anchor distT="0" distB="0" distL="114300" distR="114300" simplePos="0" relativeHeight="251667968" behindDoc="0" locked="0" layoutInCell="1" allowOverlap="1" wp14:anchorId="646B95F8" wp14:editId="0E653977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6267450" cy="8782050"/>
            <wp:effectExtent l="0" t="0" r="0" b="0"/>
            <wp:wrapNone/>
            <wp:docPr id="2" name="Picture 2" descr="\\home.org.aalto.fi\gadichs1\data\Desktop\P3_4\MSA\EX 3\New Doc 6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.org.aalto.fi\gadichs1\data\Desktop\P3_4\MSA\EX 3\New Doc 60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p w:rsidR="00B275AD" w:rsidRDefault="00B275AD">
      <w:pPr>
        <w:spacing w:line="200" w:lineRule="exact"/>
      </w:pPr>
    </w:p>
    <w:sectPr w:rsidR="00B275AD">
      <w:headerReference w:type="default" r:id="rId10"/>
      <w:pgSz w:w="11920" w:h="16838"/>
      <w:pgMar w:top="1420" w:right="1020" w:bottom="280" w:left="1020" w:header="1140" w:footer="0" w:gutter="0"/>
      <w:cols w:space="708"/>
      <w:formProt w:val="0"/>
      <w:docGrid w:linePitch="24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B275AD">
      <w:r>
        <w:separator/>
      </w:r>
    </w:p>
  </w:endnote>
  <w:endnote w:type="continuationSeparator" w:id="0">
    <w:p w:rsidR="00000000" w:rsidRDefault="00B27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B275AD">
      <w:r>
        <w:separator/>
      </w:r>
    </w:p>
  </w:footnote>
  <w:footnote w:type="continuationSeparator" w:id="0">
    <w:p w:rsidR="00000000" w:rsidRDefault="00B275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6F59" w:rsidRDefault="00B275AD">
    <w:pPr>
      <w:spacing w:line="200" w:lineRule="exact"/>
    </w:pPr>
    <w:r>
      <w:pict>
        <v:rect id="_x0000_s1026" style="position:absolute;margin-left:55.7pt;margin-top:56pt;width:13.9pt;height:16.35pt;z-index:251657216;mso-wrap-distance-left:9pt;mso-wrap-distance-top:0;mso-wrap-distance-right:9pt;mso-wrap-distance-bottom:0" stroked="f" strokeweight="0">
          <v:textbox inset="0,0,0,0">
            <w:txbxContent>
              <w:p w:rsidR="00C46F59" w:rsidRDefault="00C46F59">
                <w:pPr>
                  <w:pStyle w:val="FrameContents"/>
                  <w:spacing w:line="280" w:lineRule="exact"/>
                  <w:ind w:left="20" w:right="-43"/>
                  <w:rPr>
                    <w:sz w:val="28"/>
                    <w:szCs w:val="28"/>
                  </w:rPr>
                </w:pPr>
              </w:p>
            </w:txbxContent>
          </v:textbox>
        </v:rect>
      </w:pict>
    </w:r>
    <w:r>
      <w:pict>
        <v:rect id="_x0000_s1025" style="position:absolute;margin-left:83.4pt;margin-top:56pt;width:86.45pt;height:16.35pt;z-index:251658240;mso-wrap-distance-left:9pt;mso-wrap-distance-top:0;mso-wrap-distance-right:9pt;mso-wrap-distance-bottom:0" stroked="f" strokeweight="0">
          <v:textbox inset="0,0,0,0">
            <w:txbxContent>
              <w:p w:rsidR="00C46F59" w:rsidRDefault="00C46F59">
                <w:pPr>
                  <w:pStyle w:val="FrameContents"/>
                  <w:spacing w:line="280" w:lineRule="exact"/>
                  <w:ind w:left="20" w:right="-43"/>
                  <w:rPr>
                    <w:sz w:val="28"/>
                    <w:szCs w:val="28"/>
                  </w:rPr>
                </w:pP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66AAF"/>
    <w:multiLevelType w:val="multilevel"/>
    <w:tmpl w:val="0B064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4725D1"/>
    <w:multiLevelType w:val="multilevel"/>
    <w:tmpl w:val="DDA0042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6F59"/>
    <w:rsid w:val="00B275AD"/>
    <w:rsid w:val="00C4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D5C13189-2E77-4776-8DE4-4310EBA5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8AD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="Cambria" w:hAnsi="Cambria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="Cambria" w:hAnsi="Cambria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="Cambria" w:hAnsi="Cambria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="Calibri" w:hAnsi="Calibr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="Cambria" w:hAnsi="Cambria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3709A9"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9A9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078E4"/>
  </w:style>
  <w:style w:type="character" w:customStyle="1" w:styleId="FooterChar">
    <w:name w:val="Footer Char"/>
    <w:basedOn w:val="DefaultParagraphFont"/>
    <w:link w:val="Footer"/>
    <w:uiPriority w:val="99"/>
    <w:semiHidden/>
    <w:rsid w:val="00C078E4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5866"/>
    <w:rPr>
      <w:rFonts w:ascii="Courier New" w:hAnsi="Courier New" w:cs="Courier New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9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078E4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semiHidden/>
    <w:unhideWhenUsed/>
    <w:rsid w:val="00C078E4"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958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FrameContents">
    <w:name w:val="Frame Contents"/>
    <w:basedOn w:val="Normal"/>
  </w:style>
  <w:style w:type="table" w:customStyle="1" w:styleId="SKT">
    <w:name w:val="SKT"/>
    <w:basedOn w:val="TableNormal"/>
    <w:uiPriority w:val="99"/>
    <w:qFormat/>
    <w:rsid w:val="000A3697"/>
    <w:tblPr/>
  </w:style>
  <w:style w:type="table" w:styleId="TableGrid">
    <w:name w:val="Table Grid"/>
    <w:basedOn w:val="TableNormal"/>
    <w:uiPriority w:val="59"/>
    <w:rsid w:val="007558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mycourses.aalto.fi/course/view.php?id=762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CFD4E7FB.dotm</Template>
  <TotalTime>2533</TotalTime>
  <Pages>2</Pages>
  <Words>35</Words>
  <Characters>287</Characters>
  <Application>Microsoft Office Word</Application>
  <DocSecurity>0</DocSecurity>
  <Lines>2</Lines>
  <Paragraphs>1</Paragraphs>
  <ScaleCrop>false</ScaleCrop>
  <Company>Aalto University</Company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Gadicherla Srikanth</cp:lastModifiedBy>
  <cp:revision>233</cp:revision>
  <cp:lastPrinted>2015-12-01T21:45:00Z</cp:lastPrinted>
  <dcterms:created xsi:type="dcterms:W3CDTF">2015-09-22T05:33:00Z</dcterms:created>
  <dcterms:modified xsi:type="dcterms:W3CDTF">2016-01-28T18:00:00Z</dcterms:modified>
  <dc:language>en-US</dc:language>
</cp:coreProperties>
</file>